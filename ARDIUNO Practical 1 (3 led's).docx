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70698" w14:textId="738BECD9" w:rsidR="005A0FB9" w:rsidRDefault="005A0FB9" w:rsidP="005A0FB9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A0A2C81" wp14:editId="297B9C0C">
            <wp:extent cx="3745064" cy="2996909"/>
            <wp:effectExtent l="0" t="0" r="8255" b="0"/>
            <wp:docPr id="1372187665" name="Picture 1" descr="A circuit board with wires connected to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87665" name="Picture 1" descr="A circuit board with wires connected to i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679" cy="30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46EA" w14:textId="4058C79D" w:rsidR="005A0FB9" w:rsidRDefault="005A0FB9" w:rsidP="005A0FB9">
      <w:pPr>
        <w:tabs>
          <w:tab w:val="left" w:pos="4045"/>
        </w:tabs>
        <w:jc w:val="center"/>
        <w:rPr>
          <w:noProof/>
          <w:sz w:val="28"/>
          <w:szCs w:val="28"/>
        </w:rPr>
      </w:pPr>
      <w:r w:rsidRPr="005A0FB9">
        <w:rPr>
          <w:noProof/>
          <w:sz w:val="28"/>
          <w:szCs w:val="28"/>
        </w:rPr>
        <w:t>ARDIUNO Practical 1</w:t>
      </w:r>
    </w:p>
    <w:p w14:paraId="65395995" w14:textId="77777777" w:rsidR="005A0FB9" w:rsidRDefault="005A0FB9" w:rsidP="005A0FB9">
      <w:pPr>
        <w:tabs>
          <w:tab w:val="left" w:pos="4045"/>
        </w:tabs>
        <w:jc w:val="center"/>
        <w:rPr>
          <w:noProof/>
          <w:sz w:val="28"/>
          <w:szCs w:val="28"/>
        </w:rPr>
      </w:pPr>
    </w:p>
    <w:p w14:paraId="005BB9AD" w14:textId="77777777" w:rsidR="005A0FB9" w:rsidRDefault="005A0FB9" w:rsidP="005A0FB9">
      <w:pPr>
        <w:tabs>
          <w:tab w:val="left" w:pos="4045"/>
        </w:tabs>
        <w:spacing w:line="240" w:lineRule="auto"/>
      </w:pPr>
      <w:r>
        <w:t>int led1=13;</w:t>
      </w:r>
    </w:p>
    <w:p w14:paraId="59EEE462" w14:textId="77777777" w:rsidR="005A0FB9" w:rsidRDefault="005A0FB9" w:rsidP="005A0FB9">
      <w:pPr>
        <w:tabs>
          <w:tab w:val="left" w:pos="4045"/>
        </w:tabs>
        <w:spacing w:line="240" w:lineRule="auto"/>
      </w:pPr>
      <w:r>
        <w:t>int led2=12;</w:t>
      </w:r>
    </w:p>
    <w:p w14:paraId="3CBC68D5" w14:textId="77777777" w:rsidR="005A0FB9" w:rsidRDefault="005A0FB9" w:rsidP="005A0FB9">
      <w:pPr>
        <w:tabs>
          <w:tab w:val="left" w:pos="4045"/>
        </w:tabs>
        <w:spacing w:line="240" w:lineRule="auto"/>
      </w:pPr>
      <w:r>
        <w:t>int led3=8;</w:t>
      </w:r>
    </w:p>
    <w:p w14:paraId="230E8474" w14:textId="77777777" w:rsidR="005A0FB9" w:rsidRDefault="005A0FB9" w:rsidP="005A0FB9">
      <w:pPr>
        <w:tabs>
          <w:tab w:val="left" w:pos="4045"/>
        </w:tabs>
        <w:spacing w:line="240" w:lineRule="auto"/>
      </w:pPr>
      <w:r>
        <w:t xml:space="preserve">void </w:t>
      </w:r>
      <w:proofErr w:type="gramStart"/>
      <w:r>
        <w:t>setup(</w:t>
      </w:r>
      <w:proofErr w:type="gramEnd"/>
      <w:r>
        <w:t>)</w:t>
      </w:r>
    </w:p>
    <w:p w14:paraId="7EFC1E25" w14:textId="77777777" w:rsidR="005A0FB9" w:rsidRDefault="005A0FB9" w:rsidP="005A0FB9">
      <w:pPr>
        <w:tabs>
          <w:tab w:val="left" w:pos="4045"/>
        </w:tabs>
        <w:spacing w:line="240" w:lineRule="auto"/>
      </w:pPr>
      <w:r>
        <w:t>{</w:t>
      </w:r>
    </w:p>
    <w:p w14:paraId="291D60A3" w14:textId="77777777" w:rsidR="005A0FB9" w:rsidRDefault="005A0FB9" w:rsidP="005A0FB9">
      <w:pPr>
        <w:tabs>
          <w:tab w:val="left" w:pos="4045"/>
        </w:tabs>
        <w:spacing w:line="240" w:lineRule="auto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led1, OUTPUT);</w:t>
      </w:r>
    </w:p>
    <w:p w14:paraId="1584B33F" w14:textId="0B081702" w:rsidR="005A0FB9" w:rsidRDefault="005A0FB9" w:rsidP="005A0FB9">
      <w:pPr>
        <w:tabs>
          <w:tab w:val="left" w:pos="4045"/>
        </w:tabs>
        <w:spacing w:line="240" w:lineRule="auto"/>
      </w:pPr>
      <w:r>
        <w:t>}</w:t>
      </w:r>
    </w:p>
    <w:p w14:paraId="1EDD3DCC" w14:textId="77777777" w:rsidR="005A0FB9" w:rsidRDefault="005A0FB9" w:rsidP="005A0FB9">
      <w:pPr>
        <w:tabs>
          <w:tab w:val="left" w:pos="4045"/>
        </w:tabs>
        <w:spacing w:line="240" w:lineRule="auto"/>
      </w:pPr>
      <w:r>
        <w:t xml:space="preserve">void </w:t>
      </w:r>
      <w:proofErr w:type="gramStart"/>
      <w:r>
        <w:t>loop(</w:t>
      </w:r>
      <w:proofErr w:type="gramEnd"/>
      <w:r>
        <w:t>)</w:t>
      </w:r>
    </w:p>
    <w:p w14:paraId="289880A5" w14:textId="77777777" w:rsidR="005A0FB9" w:rsidRDefault="005A0FB9" w:rsidP="005A0FB9">
      <w:pPr>
        <w:tabs>
          <w:tab w:val="left" w:pos="4045"/>
        </w:tabs>
        <w:spacing w:line="240" w:lineRule="auto"/>
      </w:pPr>
      <w:r>
        <w:t>{</w:t>
      </w:r>
    </w:p>
    <w:p w14:paraId="7D8C02FE" w14:textId="77777777" w:rsidR="005A0FB9" w:rsidRDefault="005A0FB9" w:rsidP="005A0FB9">
      <w:pPr>
        <w:tabs>
          <w:tab w:val="left" w:pos="4045"/>
        </w:tabs>
        <w:spacing w:line="240" w:lineRule="au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led1, HIGH);</w:t>
      </w:r>
    </w:p>
    <w:p w14:paraId="7F5BCE4B" w14:textId="77777777" w:rsidR="005A0FB9" w:rsidRDefault="005A0FB9" w:rsidP="005A0FB9">
      <w:pPr>
        <w:tabs>
          <w:tab w:val="left" w:pos="4045"/>
        </w:tabs>
        <w:spacing w:line="240" w:lineRule="auto"/>
      </w:pPr>
      <w:r>
        <w:t xml:space="preserve">  </w:t>
      </w:r>
      <w:proofErr w:type="gramStart"/>
      <w:r>
        <w:t>delay(</w:t>
      </w:r>
      <w:proofErr w:type="gramEnd"/>
      <w:r>
        <w:t xml:space="preserve">500); </w:t>
      </w:r>
    </w:p>
    <w:p w14:paraId="0006158D" w14:textId="77777777" w:rsidR="005A0FB9" w:rsidRDefault="005A0FB9" w:rsidP="005A0FB9">
      <w:pPr>
        <w:tabs>
          <w:tab w:val="left" w:pos="4045"/>
        </w:tabs>
        <w:spacing w:line="240" w:lineRule="au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led1, LOW);</w:t>
      </w:r>
    </w:p>
    <w:p w14:paraId="28792DFB" w14:textId="50676431" w:rsidR="005A0FB9" w:rsidRDefault="005A0FB9" w:rsidP="005A0FB9">
      <w:pPr>
        <w:tabs>
          <w:tab w:val="left" w:pos="4045"/>
        </w:tabs>
        <w:spacing w:line="240" w:lineRule="auto"/>
      </w:pPr>
      <w:r>
        <w:t xml:space="preserve">  delay(200); </w:t>
      </w:r>
    </w:p>
    <w:p w14:paraId="4BE5B212" w14:textId="77777777" w:rsidR="005A0FB9" w:rsidRDefault="005A0FB9" w:rsidP="005A0FB9">
      <w:pPr>
        <w:tabs>
          <w:tab w:val="left" w:pos="4045"/>
        </w:tabs>
        <w:spacing w:line="240" w:lineRule="au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led2, HIGH);</w:t>
      </w:r>
    </w:p>
    <w:p w14:paraId="45ED3388" w14:textId="77777777" w:rsidR="005A0FB9" w:rsidRDefault="005A0FB9" w:rsidP="005A0FB9">
      <w:pPr>
        <w:tabs>
          <w:tab w:val="left" w:pos="4045"/>
        </w:tabs>
        <w:spacing w:line="240" w:lineRule="auto"/>
      </w:pPr>
      <w:r>
        <w:t xml:space="preserve">  </w:t>
      </w:r>
      <w:proofErr w:type="gramStart"/>
      <w:r>
        <w:t>delay(</w:t>
      </w:r>
      <w:proofErr w:type="gramEnd"/>
      <w:r>
        <w:t>500);</w:t>
      </w:r>
    </w:p>
    <w:p w14:paraId="37DEBDD3" w14:textId="77777777" w:rsidR="005A0FB9" w:rsidRDefault="005A0FB9" w:rsidP="005A0FB9">
      <w:pPr>
        <w:tabs>
          <w:tab w:val="left" w:pos="4045"/>
        </w:tabs>
        <w:spacing w:line="240" w:lineRule="au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led2, LOW);</w:t>
      </w:r>
    </w:p>
    <w:p w14:paraId="66EA2BCA" w14:textId="25149A2A" w:rsidR="005A0FB9" w:rsidRDefault="005A0FB9" w:rsidP="005A0FB9">
      <w:pPr>
        <w:tabs>
          <w:tab w:val="left" w:pos="4045"/>
        </w:tabs>
        <w:spacing w:line="240" w:lineRule="auto"/>
      </w:pPr>
      <w:r>
        <w:t xml:space="preserve">  </w:t>
      </w:r>
      <w:proofErr w:type="gramStart"/>
      <w:r>
        <w:t>delay(</w:t>
      </w:r>
      <w:proofErr w:type="gramEnd"/>
      <w:r>
        <w:t xml:space="preserve">200); </w:t>
      </w:r>
    </w:p>
    <w:p w14:paraId="409EC304" w14:textId="77777777" w:rsidR="005A0FB9" w:rsidRDefault="005A0FB9" w:rsidP="005A0FB9">
      <w:pPr>
        <w:tabs>
          <w:tab w:val="left" w:pos="4045"/>
        </w:tabs>
        <w:spacing w:line="240" w:lineRule="auto"/>
      </w:pPr>
      <w:r>
        <w:lastRenderedPageBreak/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led3, HIGH);</w:t>
      </w:r>
    </w:p>
    <w:p w14:paraId="25AC5A1B" w14:textId="77777777" w:rsidR="005A0FB9" w:rsidRDefault="005A0FB9" w:rsidP="005A0FB9">
      <w:pPr>
        <w:tabs>
          <w:tab w:val="left" w:pos="4045"/>
        </w:tabs>
        <w:spacing w:line="240" w:lineRule="auto"/>
      </w:pPr>
      <w:r>
        <w:t xml:space="preserve">  </w:t>
      </w:r>
      <w:proofErr w:type="gramStart"/>
      <w:r>
        <w:t>delay(</w:t>
      </w:r>
      <w:proofErr w:type="gramEnd"/>
      <w:r>
        <w:t>500);</w:t>
      </w:r>
    </w:p>
    <w:p w14:paraId="600975A1" w14:textId="77777777" w:rsidR="005A0FB9" w:rsidRDefault="005A0FB9" w:rsidP="005A0FB9">
      <w:pPr>
        <w:tabs>
          <w:tab w:val="left" w:pos="4045"/>
        </w:tabs>
        <w:spacing w:line="240" w:lineRule="au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led3, LOW);</w:t>
      </w:r>
    </w:p>
    <w:p w14:paraId="65F287B0" w14:textId="77777777" w:rsidR="005A0FB9" w:rsidRDefault="005A0FB9" w:rsidP="005A0FB9">
      <w:pPr>
        <w:tabs>
          <w:tab w:val="left" w:pos="4045"/>
        </w:tabs>
        <w:spacing w:line="240" w:lineRule="auto"/>
      </w:pPr>
      <w:r>
        <w:t xml:space="preserve">  </w:t>
      </w:r>
      <w:proofErr w:type="gramStart"/>
      <w:r>
        <w:t>delay(</w:t>
      </w:r>
      <w:proofErr w:type="gramEnd"/>
      <w:r>
        <w:t>200);</w:t>
      </w:r>
    </w:p>
    <w:p w14:paraId="6A7C9212" w14:textId="244C61DA" w:rsidR="005A0FB9" w:rsidRPr="005A0FB9" w:rsidRDefault="005A0FB9" w:rsidP="005A0FB9">
      <w:pPr>
        <w:tabs>
          <w:tab w:val="left" w:pos="4045"/>
        </w:tabs>
        <w:spacing w:line="240" w:lineRule="auto"/>
      </w:pPr>
      <w:r>
        <w:t>}</w:t>
      </w:r>
    </w:p>
    <w:sectPr w:rsidR="005A0FB9" w:rsidRPr="005A0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FB9"/>
    <w:rsid w:val="005A0FB9"/>
    <w:rsid w:val="009A0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C030B"/>
  <w15:chartTrackingRefBased/>
  <w15:docId w15:val="{3905B2FC-32D6-4F7E-A2C7-D18D1FB66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Rokde</dc:creator>
  <cp:keywords/>
  <dc:description/>
  <cp:lastModifiedBy>Jiya Rokde</cp:lastModifiedBy>
  <cp:revision>1</cp:revision>
  <dcterms:created xsi:type="dcterms:W3CDTF">2025-11-16T18:08:00Z</dcterms:created>
  <dcterms:modified xsi:type="dcterms:W3CDTF">2025-11-16T18:11:00Z</dcterms:modified>
</cp:coreProperties>
</file>